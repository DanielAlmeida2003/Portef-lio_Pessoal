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7126" w:rsidRPr="000725BB" w:rsidRDefault="000B6847" w:rsidP="00FF7126">
      <w:pPr>
        <w:numPr>
          <w:ilvl w:val="0"/>
          <w:numId w:val="2"/>
        </w:numPr>
        <w:spacing w:line="360" w:lineRule="atLeas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color w:val="999999"/>
          <w:sz w:val="20"/>
          <w:szCs w:val="20"/>
        </w:rPr>
        <w:t xml:space="preserve"> </w:t>
      </w:r>
      <w:r w:rsidR="000B1A1A">
        <w:rPr>
          <w:rFonts w:ascii="Arial" w:hAnsi="Arial" w:cs="Arial"/>
          <w:b/>
          <w:color w:val="999999"/>
          <w:sz w:val="20"/>
          <w:szCs w:val="20"/>
        </w:rPr>
        <w:t>[3</w:t>
      </w:r>
      <w:r w:rsidR="000725BB" w:rsidRPr="000725BB">
        <w:rPr>
          <w:rFonts w:ascii="Arial" w:hAnsi="Arial" w:cs="Arial"/>
          <w:b/>
          <w:color w:val="999999"/>
          <w:sz w:val="20"/>
          <w:szCs w:val="20"/>
        </w:rPr>
        <w:t>.0 valores]</w:t>
      </w:r>
      <w:r w:rsidR="000725BB" w:rsidRPr="000725BB">
        <w:rPr>
          <w:rFonts w:ascii="Arial" w:hAnsi="Arial" w:cs="Arial"/>
          <w:bCs/>
          <w:sz w:val="20"/>
          <w:szCs w:val="20"/>
        </w:rPr>
        <w:t xml:space="preserve"> </w:t>
      </w:r>
      <w:r w:rsidR="00FF7126" w:rsidRPr="000725BB">
        <w:rPr>
          <w:rFonts w:ascii="Arial" w:hAnsi="Arial" w:cs="Arial"/>
          <w:sz w:val="20"/>
          <w:szCs w:val="20"/>
        </w:rPr>
        <w:t>Faça um esquema rigoroso do estado do ecrã dum computador em que se execute os códigos que se seguem.</w:t>
      </w:r>
    </w:p>
    <w:p w:rsidR="00FF7126" w:rsidRPr="00FE4DFD" w:rsidRDefault="00FF7126" w:rsidP="00FF7126">
      <w:pPr>
        <w:spacing w:line="360" w:lineRule="atLeast"/>
        <w:jc w:val="both"/>
      </w:pPr>
    </w:p>
    <w:tbl>
      <w:tblPr>
        <w:tblStyle w:val="Tabelacomgrelha"/>
        <w:tblW w:w="0" w:type="auto"/>
        <w:tblInd w:w="-247" w:type="dxa"/>
        <w:tblLook w:val="01E0" w:firstRow="1" w:lastRow="1" w:firstColumn="1" w:lastColumn="1" w:noHBand="0" w:noVBand="0"/>
      </w:tblPr>
      <w:tblGrid>
        <w:gridCol w:w="5600"/>
        <w:gridCol w:w="3970"/>
      </w:tblGrid>
      <w:tr w:rsidR="00FF7126" w:rsidRPr="00FF7126" w:rsidTr="00223678">
        <w:tc>
          <w:tcPr>
            <w:tcW w:w="5600" w:type="dxa"/>
          </w:tcPr>
          <w:p w:rsidR="00FF7126" w:rsidRPr="00FF7126" w:rsidRDefault="00FF7126" w:rsidP="00883DFE">
            <w:pPr>
              <w:autoSpaceDE w:val="0"/>
              <w:autoSpaceDN w:val="0"/>
              <w:adjustRightInd w:val="0"/>
              <w:spacing w:line="480" w:lineRule="auto"/>
              <w:rPr>
                <w:b/>
                <w:sz w:val="20"/>
                <w:szCs w:val="20"/>
              </w:rPr>
            </w:pPr>
            <w:r w:rsidRPr="00FF7126">
              <w:rPr>
                <w:b/>
                <w:sz w:val="20"/>
                <w:szCs w:val="20"/>
              </w:rPr>
              <w:t>Código</w:t>
            </w:r>
          </w:p>
        </w:tc>
        <w:tc>
          <w:tcPr>
            <w:tcW w:w="3970" w:type="dxa"/>
          </w:tcPr>
          <w:p w:rsidR="00FF7126" w:rsidRPr="00FF7126" w:rsidRDefault="00FF7126" w:rsidP="00883DFE">
            <w:pPr>
              <w:spacing w:line="480" w:lineRule="auto"/>
              <w:jc w:val="both"/>
              <w:rPr>
                <w:b/>
                <w:sz w:val="20"/>
                <w:szCs w:val="20"/>
              </w:rPr>
            </w:pPr>
            <w:r w:rsidRPr="00FF7126">
              <w:rPr>
                <w:b/>
                <w:sz w:val="20"/>
                <w:szCs w:val="20"/>
              </w:rPr>
              <w:t>Estado da Consola</w:t>
            </w:r>
          </w:p>
        </w:tc>
      </w:tr>
      <w:tr w:rsidR="00FF7126" w:rsidRPr="004147B8" w:rsidTr="00223678">
        <w:tc>
          <w:tcPr>
            <w:tcW w:w="5600" w:type="dxa"/>
          </w:tcPr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 xml:space="preserve">public static void main(String[] </w:t>
            </w:r>
            <w:proofErr w:type="spellStart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>args</w:t>
            </w:r>
            <w:proofErr w:type="spellEnd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>) {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int</w:t>
            </w:r>
            <w:proofErr w:type="spellEnd"/>
            <w:proofErr w:type="gramEnd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 xml:space="preserve"> i, k, n;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ab/>
            </w:r>
            <w:proofErr w:type="gramStart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</w:t>
            </w:r>
            <w:proofErr w:type="gramEnd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 xml:space="preserve"> = 6;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ab/>
            </w:r>
            <w:proofErr w:type="gramStart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k</w:t>
            </w:r>
            <w:proofErr w:type="gramEnd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 xml:space="preserve"> = 0;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ab/>
            </w:r>
            <w:proofErr w:type="gramStart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do</w:t>
            </w:r>
            <w:proofErr w:type="gramEnd"/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ab/>
              <w:t>{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>k = k+1;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  <w:t>for (</w:t>
            </w:r>
            <w:proofErr w:type="spellStart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 xml:space="preserve"> = 1; </w:t>
            </w:r>
            <w:proofErr w:type="spellStart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 xml:space="preserve">&lt;=n; </w:t>
            </w:r>
            <w:proofErr w:type="spellStart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>++)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</w:r>
            <w:proofErr w:type="spellStart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>System.out.print</w:t>
            </w:r>
            <w:proofErr w:type="spellEnd"/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>("**"+k);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  <w:t>n = n/2;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  <w:t>}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</w: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  <w:t>while (n &lt; 1);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</w:pP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ab/>
              <w:t>}</w:t>
            </w:r>
          </w:p>
          <w:p w:rsidR="00CA094D" w:rsidRPr="00CA094D" w:rsidRDefault="00CA094D" w:rsidP="00CA09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</w:pPr>
          </w:p>
          <w:p w:rsidR="00FF7126" w:rsidRPr="004147B8" w:rsidRDefault="00CA094D" w:rsidP="00CA094D">
            <w:pPr>
              <w:spacing w:line="480" w:lineRule="auto"/>
              <w:jc w:val="both"/>
              <w:rPr>
                <w:lang w:val="en-GB"/>
              </w:rPr>
            </w:pPr>
            <w:r w:rsidRPr="00CA094D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  <w:lang w:val="en-US"/>
              </w:rPr>
              <w:t>}</w:t>
            </w:r>
          </w:p>
        </w:tc>
        <w:tc>
          <w:tcPr>
            <w:tcW w:w="3970" w:type="dxa"/>
          </w:tcPr>
          <w:p w:rsidR="00FF7126" w:rsidRPr="004147B8" w:rsidRDefault="00BA21A0" w:rsidP="00574743">
            <w:pPr>
              <w:spacing w:line="480" w:lineRule="auto"/>
              <w:jc w:val="both"/>
              <w:rPr>
                <w:lang w:val="en-GB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**1**1**1**1**1**1</w:t>
            </w:r>
          </w:p>
        </w:tc>
      </w:tr>
    </w:tbl>
    <w:p w:rsidR="00B673E2" w:rsidRDefault="00B673E2" w:rsidP="00BA21A0">
      <w:pPr>
        <w:spacing w:line="360" w:lineRule="atLeast"/>
        <w:jc w:val="both"/>
      </w:pPr>
    </w:p>
    <w:p w:rsidR="00857C6C" w:rsidRPr="00857C6C" w:rsidRDefault="00857C6C" w:rsidP="00857C6C">
      <w:pPr>
        <w:numPr>
          <w:ilvl w:val="0"/>
          <w:numId w:val="2"/>
        </w:numPr>
        <w:spacing w:line="360" w:lineRule="atLeast"/>
        <w:jc w:val="both"/>
        <w:rPr>
          <w:rFonts w:ascii="Arial" w:hAnsi="Arial" w:cs="Arial"/>
          <w:sz w:val="20"/>
          <w:szCs w:val="20"/>
        </w:rPr>
      </w:pPr>
      <w:r w:rsidRPr="00857C6C">
        <w:rPr>
          <w:rFonts w:ascii="Arial" w:hAnsi="Arial" w:cs="Arial"/>
          <w:sz w:val="20"/>
          <w:szCs w:val="20"/>
        </w:rPr>
        <w:t>Um professor pretende automatizar o processo de avaliação dos seus alunos</w:t>
      </w:r>
      <w:r w:rsidR="002D53B0">
        <w:rPr>
          <w:rFonts w:ascii="Arial" w:hAnsi="Arial" w:cs="Arial"/>
          <w:sz w:val="20"/>
          <w:szCs w:val="20"/>
        </w:rPr>
        <w:t xml:space="preserve"> (n alunos)</w:t>
      </w:r>
      <w:r w:rsidRPr="00857C6C">
        <w:rPr>
          <w:rFonts w:ascii="Arial" w:hAnsi="Arial" w:cs="Arial"/>
          <w:sz w:val="20"/>
          <w:szCs w:val="20"/>
        </w:rPr>
        <w:t xml:space="preserve">. </w:t>
      </w:r>
      <w:r w:rsidR="00BB50A2">
        <w:rPr>
          <w:rFonts w:ascii="Arial" w:hAnsi="Arial" w:cs="Arial"/>
          <w:sz w:val="20"/>
          <w:szCs w:val="20"/>
        </w:rPr>
        <w:t xml:space="preserve">O número máximo de alunos é 30. </w:t>
      </w:r>
      <w:r w:rsidRPr="00857C6C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857C6C">
        <w:rPr>
          <w:rFonts w:ascii="Arial" w:hAnsi="Arial" w:cs="Arial"/>
          <w:sz w:val="20"/>
          <w:szCs w:val="20"/>
        </w:rPr>
        <w:t>nota final é calculada do seguinte modo:</w:t>
      </w:r>
    </w:p>
    <w:p w:rsidR="00857C6C" w:rsidRPr="00857C6C" w:rsidRDefault="00857C6C" w:rsidP="00857C6C">
      <w:pPr>
        <w:spacing w:line="360" w:lineRule="atLeast"/>
        <w:ind w:left="360"/>
        <w:jc w:val="both"/>
        <w:rPr>
          <w:rFonts w:ascii="Arial" w:hAnsi="Arial" w:cs="Arial"/>
          <w:sz w:val="20"/>
          <w:szCs w:val="20"/>
        </w:rPr>
      </w:pPr>
      <w:r w:rsidRPr="00857C6C">
        <w:rPr>
          <w:rFonts w:ascii="Arial" w:hAnsi="Arial" w:cs="Arial"/>
          <w:sz w:val="20"/>
          <w:szCs w:val="20"/>
        </w:rPr>
        <w:t xml:space="preserve">– </w:t>
      </w:r>
      <w:proofErr w:type="gramStart"/>
      <w:r w:rsidRPr="00857C6C">
        <w:rPr>
          <w:rFonts w:ascii="Arial" w:hAnsi="Arial" w:cs="Arial"/>
          <w:sz w:val="20"/>
          <w:szCs w:val="20"/>
        </w:rPr>
        <w:t>é</w:t>
      </w:r>
      <w:proofErr w:type="gramEnd"/>
      <w:r w:rsidRPr="00857C6C">
        <w:rPr>
          <w:rFonts w:ascii="Arial" w:hAnsi="Arial" w:cs="Arial"/>
          <w:sz w:val="20"/>
          <w:szCs w:val="20"/>
        </w:rPr>
        <w:t xml:space="preserve"> feita a média aritmética das notas obtidas nos </w:t>
      </w:r>
      <w:r w:rsidR="00BB50A2">
        <w:rPr>
          <w:rFonts w:ascii="Arial" w:hAnsi="Arial" w:cs="Arial"/>
          <w:sz w:val="20"/>
          <w:szCs w:val="20"/>
        </w:rPr>
        <w:t>3</w:t>
      </w:r>
      <w:r w:rsidRPr="00857C6C">
        <w:rPr>
          <w:rFonts w:ascii="Arial" w:hAnsi="Arial" w:cs="Arial"/>
          <w:sz w:val="20"/>
          <w:szCs w:val="20"/>
        </w:rPr>
        <w:t xml:space="preserve"> testes ao longo do ano;</w:t>
      </w:r>
    </w:p>
    <w:p w:rsidR="00857C6C" w:rsidRDefault="00857C6C" w:rsidP="00857C6C">
      <w:pPr>
        <w:spacing w:line="360" w:lineRule="atLeast"/>
        <w:ind w:left="360"/>
        <w:jc w:val="both"/>
        <w:rPr>
          <w:rFonts w:ascii="Arial" w:hAnsi="Arial" w:cs="Arial"/>
          <w:sz w:val="20"/>
          <w:szCs w:val="20"/>
        </w:rPr>
      </w:pPr>
      <w:r w:rsidRPr="00857C6C">
        <w:rPr>
          <w:rFonts w:ascii="Arial" w:hAnsi="Arial" w:cs="Arial"/>
          <w:sz w:val="20"/>
          <w:szCs w:val="20"/>
        </w:rPr>
        <w:t xml:space="preserve">– </w:t>
      </w:r>
      <w:proofErr w:type="gramStart"/>
      <w:r w:rsidRPr="00857C6C">
        <w:rPr>
          <w:rFonts w:ascii="Arial" w:hAnsi="Arial" w:cs="Arial"/>
          <w:sz w:val="20"/>
          <w:szCs w:val="20"/>
        </w:rPr>
        <w:t>é</w:t>
      </w:r>
      <w:proofErr w:type="gramEnd"/>
      <w:r w:rsidRPr="00857C6C">
        <w:rPr>
          <w:rFonts w:ascii="Arial" w:hAnsi="Arial" w:cs="Arial"/>
          <w:sz w:val="20"/>
          <w:szCs w:val="20"/>
        </w:rPr>
        <w:t xml:space="preserve"> feita uma média pesada com peso 4/5 para a média dos testes e peso 1/5 para a participação nas</w:t>
      </w:r>
      <w:r>
        <w:rPr>
          <w:rFonts w:ascii="Arial" w:hAnsi="Arial" w:cs="Arial"/>
          <w:sz w:val="20"/>
          <w:szCs w:val="20"/>
        </w:rPr>
        <w:t xml:space="preserve"> </w:t>
      </w:r>
      <w:r w:rsidRPr="00857C6C">
        <w:rPr>
          <w:rFonts w:ascii="Arial" w:hAnsi="Arial" w:cs="Arial"/>
          <w:sz w:val="20"/>
          <w:szCs w:val="20"/>
        </w:rPr>
        <w:t>aulas:</w:t>
      </w:r>
    </w:p>
    <w:p w:rsidR="00857C6C" w:rsidRPr="00857C6C" w:rsidRDefault="00857C6C" w:rsidP="00857C6C">
      <w:pPr>
        <w:spacing w:line="360" w:lineRule="atLeast"/>
        <w:ind w:left="360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D54F7CC" wp14:editId="129D73A6">
            <wp:extent cx="3182815" cy="5571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914" t="31550" r="23382" b="53603"/>
                    <a:stretch/>
                  </pic:blipFill>
                  <pic:spPr bwMode="auto">
                    <a:xfrm>
                      <a:off x="0" y="0"/>
                      <a:ext cx="3180989" cy="55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C6C" w:rsidRDefault="00857C6C" w:rsidP="00857C6C">
      <w:pPr>
        <w:spacing w:line="360" w:lineRule="atLeast"/>
        <w:ind w:left="360"/>
        <w:jc w:val="both"/>
        <w:rPr>
          <w:rFonts w:ascii="Arial" w:hAnsi="Arial" w:cs="Arial"/>
          <w:sz w:val="20"/>
          <w:szCs w:val="20"/>
        </w:rPr>
      </w:pPr>
      <w:r w:rsidRPr="00857C6C">
        <w:rPr>
          <w:rFonts w:ascii="Arial" w:hAnsi="Arial" w:cs="Arial"/>
          <w:sz w:val="20"/>
          <w:szCs w:val="20"/>
        </w:rPr>
        <w:t>A escala utilizada vai de 0 a 20 valores, permitindo o uso de décimas nas classificações</w:t>
      </w:r>
      <w:r>
        <w:rPr>
          <w:rFonts w:ascii="Arial" w:hAnsi="Arial" w:cs="Arial"/>
          <w:sz w:val="20"/>
          <w:szCs w:val="20"/>
        </w:rPr>
        <w:t xml:space="preserve"> </w:t>
      </w:r>
      <w:r w:rsidRPr="00857C6C">
        <w:rPr>
          <w:rFonts w:ascii="Arial" w:hAnsi="Arial" w:cs="Arial"/>
          <w:sz w:val="20"/>
          <w:szCs w:val="20"/>
        </w:rPr>
        <w:t>intermédias, mas devendo a nota final ser um número inteiro convenientemente arredondado.</w:t>
      </w:r>
    </w:p>
    <w:p w:rsidR="00564AA2" w:rsidRPr="00857C6C" w:rsidRDefault="00564AA2" w:rsidP="00857C6C">
      <w:pPr>
        <w:spacing w:line="360" w:lineRule="atLeast"/>
        <w:ind w:left="360"/>
        <w:jc w:val="both"/>
        <w:rPr>
          <w:rFonts w:ascii="Arial" w:hAnsi="Arial" w:cs="Arial"/>
          <w:sz w:val="20"/>
          <w:szCs w:val="20"/>
        </w:rPr>
      </w:pPr>
    </w:p>
    <w:p w:rsidR="00857C6C" w:rsidRDefault="008939FD" w:rsidP="003E6A0C">
      <w:pPr>
        <w:pStyle w:val="PargrafodaLista"/>
        <w:numPr>
          <w:ilvl w:val="1"/>
          <w:numId w:val="2"/>
        </w:numPr>
        <w:spacing w:line="360" w:lineRule="atLeast"/>
        <w:jc w:val="both"/>
        <w:rPr>
          <w:rFonts w:ascii="Arial" w:hAnsi="Arial" w:cs="Arial"/>
          <w:sz w:val="20"/>
          <w:szCs w:val="20"/>
        </w:rPr>
      </w:pPr>
      <w:r w:rsidRPr="003E6A0C">
        <w:rPr>
          <w:rFonts w:ascii="Arial" w:hAnsi="Arial" w:cs="Arial"/>
          <w:b/>
          <w:color w:val="999999"/>
          <w:sz w:val="20"/>
          <w:szCs w:val="20"/>
        </w:rPr>
        <w:t>[6</w:t>
      </w:r>
      <w:r w:rsidR="002D53B0" w:rsidRPr="003E6A0C">
        <w:rPr>
          <w:rFonts w:ascii="Arial" w:hAnsi="Arial" w:cs="Arial"/>
          <w:b/>
          <w:color w:val="999999"/>
          <w:sz w:val="20"/>
          <w:szCs w:val="20"/>
        </w:rPr>
        <w:t xml:space="preserve">.0 valores] </w:t>
      </w:r>
      <w:r w:rsidR="00857C6C" w:rsidRPr="003E6A0C">
        <w:rPr>
          <w:rFonts w:ascii="Arial" w:hAnsi="Arial" w:cs="Arial"/>
          <w:sz w:val="20"/>
          <w:szCs w:val="20"/>
        </w:rPr>
        <w:t>Escreva um</w:t>
      </w:r>
      <w:r w:rsidR="002D53B0" w:rsidRPr="003E6A0C">
        <w:rPr>
          <w:rFonts w:ascii="Arial" w:hAnsi="Arial" w:cs="Arial"/>
          <w:sz w:val="20"/>
          <w:szCs w:val="20"/>
        </w:rPr>
        <w:t>a</w:t>
      </w:r>
      <w:r w:rsidR="00857C6C" w:rsidRPr="003E6A0C">
        <w:rPr>
          <w:rFonts w:ascii="Arial" w:hAnsi="Arial" w:cs="Arial"/>
          <w:sz w:val="20"/>
          <w:szCs w:val="20"/>
        </w:rPr>
        <w:t xml:space="preserve"> </w:t>
      </w:r>
      <w:r w:rsidR="002D53B0" w:rsidRPr="003E6A0C">
        <w:rPr>
          <w:rFonts w:ascii="Arial" w:hAnsi="Arial" w:cs="Arial"/>
          <w:sz w:val="20"/>
          <w:szCs w:val="20"/>
        </w:rPr>
        <w:t>função</w:t>
      </w:r>
      <w:r w:rsidR="00857C6C" w:rsidRPr="003E6A0C">
        <w:rPr>
          <w:rFonts w:ascii="Arial" w:hAnsi="Arial" w:cs="Arial"/>
          <w:sz w:val="20"/>
          <w:szCs w:val="20"/>
        </w:rPr>
        <w:t xml:space="preserve"> que devolva a nota final de um dado aluno, </w:t>
      </w:r>
      <w:r w:rsidR="002D53B0" w:rsidRPr="003E6A0C">
        <w:rPr>
          <w:rFonts w:ascii="Arial" w:hAnsi="Arial" w:cs="Arial"/>
          <w:sz w:val="20"/>
          <w:szCs w:val="20"/>
        </w:rPr>
        <w:t>utilizando</w:t>
      </w:r>
      <w:r w:rsidR="00857C6C" w:rsidRPr="003E6A0C">
        <w:rPr>
          <w:rFonts w:ascii="Arial" w:hAnsi="Arial" w:cs="Arial"/>
          <w:sz w:val="20"/>
          <w:szCs w:val="20"/>
        </w:rPr>
        <w:t xml:space="preserve"> as notas dos testes e a nota da participação nas aulas</w:t>
      </w:r>
      <w:r w:rsidR="002D53B0" w:rsidRPr="003E6A0C">
        <w:rPr>
          <w:rFonts w:ascii="Arial" w:hAnsi="Arial" w:cs="Arial"/>
          <w:sz w:val="20"/>
          <w:szCs w:val="20"/>
        </w:rPr>
        <w:t xml:space="preserve"> como parâmetros</w:t>
      </w:r>
      <w:r w:rsidR="00857C6C" w:rsidRPr="003E6A0C">
        <w:rPr>
          <w:rFonts w:ascii="Arial" w:hAnsi="Arial" w:cs="Arial"/>
          <w:sz w:val="20"/>
          <w:szCs w:val="20"/>
        </w:rPr>
        <w:t>.</w:t>
      </w:r>
    </w:p>
    <w:p w:rsidR="00BA21A0" w:rsidRDefault="00BA21A0" w:rsidP="00BA21A0">
      <w:pPr>
        <w:pStyle w:val="PargrafodaLista"/>
        <w:spacing w:line="360" w:lineRule="atLeast"/>
        <w:ind w:left="540"/>
        <w:jc w:val="both"/>
        <w:rPr>
          <w:rFonts w:ascii="Arial" w:hAnsi="Arial" w:cs="Arial"/>
          <w:b/>
          <w:color w:val="999999"/>
          <w:sz w:val="20"/>
          <w:szCs w:val="20"/>
        </w:rPr>
      </w:pPr>
      <w:r>
        <w:rPr>
          <w:rFonts w:ascii="Arial" w:hAnsi="Arial" w:cs="Arial"/>
          <w:b/>
          <w:color w:val="999999"/>
          <w:sz w:val="20"/>
          <w:szCs w:val="20"/>
        </w:rPr>
        <w:t>Declaração da função – 1</w:t>
      </w:r>
    </w:p>
    <w:p w:rsidR="00BA21A0" w:rsidRDefault="00BA21A0" w:rsidP="00BA21A0">
      <w:pPr>
        <w:pStyle w:val="PargrafodaLista"/>
        <w:spacing w:line="360" w:lineRule="atLeast"/>
        <w:ind w:left="540"/>
        <w:jc w:val="both"/>
        <w:rPr>
          <w:rFonts w:ascii="Arial" w:hAnsi="Arial" w:cs="Arial"/>
          <w:b/>
          <w:color w:val="999999"/>
          <w:sz w:val="20"/>
          <w:szCs w:val="20"/>
        </w:rPr>
      </w:pPr>
      <w:proofErr w:type="spellStart"/>
      <w:r>
        <w:rPr>
          <w:rFonts w:ascii="Arial" w:hAnsi="Arial" w:cs="Arial"/>
          <w:b/>
          <w:color w:val="999999"/>
          <w:sz w:val="20"/>
          <w:szCs w:val="20"/>
        </w:rPr>
        <w:t>Parametros</w:t>
      </w:r>
      <w:proofErr w:type="spellEnd"/>
      <w:r>
        <w:rPr>
          <w:rFonts w:ascii="Arial" w:hAnsi="Arial" w:cs="Arial"/>
          <w:b/>
          <w:color w:val="999999"/>
          <w:sz w:val="20"/>
          <w:szCs w:val="20"/>
        </w:rPr>
        <w:t xml:space="preserve"> – 2 (0,5 cada)</w:t>
      </w:r>
    </w:p>
    <w:p w:rsidR="00BA21A0" w:rsidRDefault="00BA21A0" w:rsidP="00BA21A0">
      <w:pPr>
        <w:pStyle w:val="PargrafodaLista"/>
        <w:spacing w:line="360" w:lineRule="atLeast"/>
        <w:ind w:left="540"/>
        <w:jc w:val="both"/>
        <w:rPr>
          <w:rFonts w:ascii="Arial" w:hAnsi="Arial" w:cs="Arial"/>
          <w:b/>
          <w:color w:val="999999"/>
          <w:sz w:val="20"/>
          <w:szCs w:val="20"/>
        </w:rPr>
      </w:pPr>
      <w:proofErr w:type="spellStart"/>
      <w:r>
        <w:rPr>
          <w:rFonts w:ascii="Arial" w:hAnsi="Arial" w:cs="Arial"/>
          <w:b/>
          <w:color w:val="999999"/>
          <w:sz w:val="20"/>
          <w:szCs w:val="20"/>
        </w:rPr>
        <w:t>Return</w:t>
      </w:r>
      <w:proofErr w:type="spellEnd"/>
      <w:r>
        <w:rPr>
          <w:rFonts w:ascii="Arial" w:hAnsi="Arial" w:cs="Arial"/>
          <w:b/>
          <w:color w:val="999999"/>
          <w:sz w:val="20"/>
          <w:szCs w:val="20"/>
        </w:rPr>
        <w:t xml:space="preserve"> – 1</w:t>
      </w:r>
    </w:p>
    <w:p w:rsidR="00BA21A0" w:rsidRDefault="00BA21A0" w:rsidP="00BA21A0">
      <w:pPr>
        <w:pStyle w:val="PargrafodaLista"/>
        <w:spacing w:line="360" w:lineRule="atLeast"/>
        <w:ind w:left="540"/>
        <w:jc w:val="both"/>
        <w:rPr>
          <w:rFonts w:ascii="Arial" w:hAnsi="Arial" w:cs="Arial"/>
          <w:b/>
          <w:color w:val="999999"/>
          <w:sz w:val="20"/>
          <w:szCs w:val="20"/>
        </w:rPr>
      </w:pPr>
      <w:r>
        <w:rPr>
          <w:rFonts w:ascii="Arial" w:hAnsi="Arial" w:cs="Arial"/>
          <w:b/>
          <w:color w:val="999999"/>
          <w:sz w:val="20"/>
          <w:szCs w:val="20"/>
        </w:rPr>
        <w:t xml:space="preserve">Formula – </w:t>
      </w:r>
      <w:proofErr w:type="gramStart"/>
      <w:r>
        <w:rPr>
          <w:rFonts w:ascii="Arial" w:hAnsi="Arial" w:cs="Arial"/>
          <w:b/>
          <w:color w:val="999999"/>
          <w:sz w:val="20"/>
          <w:szCs w:val="20"/>
        </w:rPr>
        <w:t>media</w:t>
      </w:r>
      <w:proofErr w:type="gramEnd"/>
      <w:r>
        <w:rPr>
          <w:rFonts w:ascii="Arial" w:hAnsi="Arial" w:cs="Arial"/>
          <w:b/>
          <w:color w:val="999999"/>
          <w:sz w:val="20"/>
          <w:szCs w:val="20"/>
        </w:rPr>
        <w:t xml:space="preserve"> de notas – 1</w:t>
      </w:r>
    </w:p>
    <w:p w:rsidR="00BA21A0" w:rsidRDefault="00BA21A0" w:rsidP="00BA21A0">
      <w:pPr>
        <w:pStyle w:val="PargrafodaLista"/>
        <w:spacing w:line="360" w:lineRule="atLeast"/>
        <w:ind w:left="5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color w:val="999999"/>
          <w:sz w:val="20"/>
          <w:szCs w:val="20"/>
        </w:rPr>
        <w:t xml:space="preserve">                  Resto - 1</w:t>
      </w:r>
    </w:p>
    <w:p w:rsidR="00885EC8" w:rsidRPr="003E6A0C" w:rsidRDefault="00885EC8" w:rsidP="00885EC8">
      <w:pPr>
        <w:pStyle w:val="PargrafodaLista"/>
        <w:spacing w:line="360" w:lineRule="atLeast"/>
        <w:ind w:left="540"/>
        <w:jc w:val="both"/>
        <w:rPr>
          <w:rFonts w:ascii="Arial" w:hAnsi="Arial" w:cs="Arial"/>
          <w:sz w:val="20"/>
          <w:szCs w:val="20"/>
        </w:rPr>
      </w:pPr>
    </w:p>
    <w:p w:rsidR="00C941CE" w:rsidRDefault="00564AA2" w:rsidP="003E6A0C">
      <w:pPr>
        <w:pStyle w:val="PargrafodaLista"/>
        <w:numPr>
          <w:ilvl w:val="1"/>
          <w:numId w:val="2"/>
        </w:numPr>
        <w:spacing w:line="360" w:lineRule="atLeast"/>
        <w:jc w:val="both"/>
        <w:rPr>
          <w:rFonts w:ascii="Arial" w:hAnsi="Arial" w:cs="Arial"/>
          <w:sz w:val="20"/>
          <w:szCs w:val="20"/>
        </w:rPr>
      </w:pPr>
      <w:r w:rsidRPr="003E6A0C">
        <w:rPr>
          <w:rFonts w:ascii="Arial" w:hAnsi="Arial" w:cs="Arial"/>
          <w:b/>
          <w:color w:val="999999"/>
          <w:sz w:val="20"/>
          <w:szCs w:val="20"/>
        </w:rPr>
        <w:lastRenderedPageBreak/>
        <w:t>[6</w:t>
      </w:r>
      <w:r w:rsidR="002D53B0" w:rsidRPr="003E6A0C">
        <w:rPr>
          <w:rFonts w:ascii="Arial" w:hAnsi="Arial" w:cs="Arial"/>
          <w:b/>
          <w:color w:val="999999"/>
          <w:sz w:val="20"/>
          <w:szCs w:val="20"/>
        </w:rPr>
        <w:t xml:space="preserve">.0 valores] </w:t>
      </w:r>
      <w:r w:rsidR="00857C6C" w:rsidRPr="003E6A0C">
        <w:rPr>
          <w:rFonts w:ascii="Arial" w:hAnsi="Arial" w:cs="Arial"/>
          <w:sz w:val="20"/>
          <w:szCs w:val="20"/>
        </w:rPr>
        <w:t xml:space="preserve">Escreva um programa principal que permita ao professor introduzir o número e o nome do aluno, bem como as suas classificações parciais, e </w:t>
      </w:r>
      <w:r w:rsidR="00A148F3" w:rsidRPr="003E6A0C">
        <w:rPr>
          <w:rFonts w:ascii="Arial" w:hAnsi="Arial" w:cs="Arial"/>
          <w:sz w:val="20"/>
          <w:szCs w:val="20"/>
        </w:rPr>
        <w:t xml:space="preserve">guardar </w:t>
      </w:r>
      <w:r w:rsidR="00BB50A2" w:rsidRPr="003E6A0C">
        <w:rPr>
          <w:rFonts w:ascii="Arial" w:hAnsi="Arial" w:cs="Arial"/>
          <w:sz w:val="20"/>
          <w:szCs w:val="20"/>
        </w:rPr>
        <w:t>a seguinte informação em</w:t>
      </w:r>
      <w:r w:rsidR="00A148F3" w:rsidRPr="003E6A0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148F3" w:rsidRPr="003E6A0C">
        <w:rPr>
          <w:rFonts w:ascii="Arial" w:hAnsi="Arial" w:cs="Arial"/>
          <w:sz w:val="20"/>
          <w:szCs w:val="20"/>
        </w:rPr>
        <w:t>array</w:t>
      </w:r>
      <w:r w:rsidR="00BB50A2" w:rsidRPr="003E6A0C">
        <w:rPr>
          <w:rFonts w:ascii="Arial" w:hAnsi="Arial" w:cs="Arial"/>
          <w:sz w:val="20"/>
          <w:szCs w:val="20"/>
        </w:rPr>
        <w:t>s</w:t>
      </w:r>
      <w:proofErr w:type="spellEnd"/>
      <w:r w:rsidR="00857C6C" w:rsidRPr="003E6A0C">
        <w:rPr>
          <w:rFonts w:ascii="Arial" w:hAnsi="Arial" w:cs="Arial"/>
          <w:sz w:val="20"/>
          <w:szCs w:val="20"/>
        </w:rPr>
        <w:t xml:space="preserve">: o número, o nome, a nota final, as notas dos </w:t>
      </w:r>
      <w:r w:rsidR="00A148F3" w:rsidRPr="003E6A0C">
        <w:rPr>
          <w:rFonts w:ascii="Arial" w:hAnsi="Arial" w:cs="Arial"/>
          <w:sz w:val="20"/>
          <w:szCs w:val="20"/>
        </w:rPr>
        <w:t>3</w:t>
      </w:r>
      <w:r w:rsidR="00857C6C" w:rsidRPr="003E6A0C">
        <w:rPr>
          <w:rFonts w:ascii="Arial" w:hAnsi="Arial" w:cs="Arial"/>
          <w:sz w:val="20"/>
          <w:szCs w:val="20"/>
        </w:rPr>
        <w:t xml:space="preserve"> testes e a nota de participação na </w:t>
      </w:r>
      <w:proofErr w:type="gramStart"/>
      <w:r w:rsidR="00857C6C" w:rsidRPr="003E6A0C">
        <w:rPr>
          <w:rFonts w:ascii="Arial" w:hAnsi="Arial" w:cs="Arial"/>
          <w:sz w:val="20"/>
          <w:szCs w:val="20"/>
        </w:rPr>
        <w:t>aula.</w:t>
      </w:r>
      <w:r w:rsidR="002D53B0" w:rsidRPr="003E6A0C">
        <w:rPr>
          <w:rFonts w:ascii="Arial" w:hAnsi="Arial" w:cs="Arial"/>
          <w:sz w:val="20"/>
          <w:szCs w:val="20"/>
        </w:rPr>
        <w:t xml:space="preserve">  </w:t>
      </w:r>
      <w:proofErr w:type="gramEnd"/>
      <w:r w:rsidR="002D53B0" w:rsidRPr="003E6A0C">
        <w:rPr>
          <w:rFonts w:ascii="Arial" w:hAnsi="Arial" w:cs="Arial"/>
          <w:sz w:val="20"/>
          <w:szCs w:val="20"/>
        </w:rPr>
        <w:t xml:space="preserve">Utilize </w:t>
      </w:r>
      <w:r w:rsidRPr="003E6A0C">
        <w:rPr>
          <w:rFonts w:ascii="Arial" w:hAnsi="Arial" w:cs="Arial"/>
          <w:sz w:val="20"/>
          <w:szCs w:val="20"/>
        </w:rPr>
        <w:t xml:space="preserve">nº do aluno como índice dos </w:t>
      </w:r>
      <w:proofErr w:type="spellStart"/>
      <w:proofErr w:type="gramStart"/>
      <w:r w:rsidRPr="003E6A0C">
        <w:rPr>
          <w:rFonts w:ascii="Arial" w:hAnsi="Arial" w:cs="Arial"/>
          <w:sz w:val="20"/>
          <w:szCs w:val="20"/>
        </w:rPr>
        <w:t>arrays</w:t>
      </w:r>
      <w:proofErr w:type="spellEnd"/>
      <w:r w:rsidRPr="003E6A0C">
        <w:rPr>
          <w:rFonts w:ascii="Arial" w:hAnsi="Arial" w:cs="Arial"/>
          <w:sz w:val="20"/>
          <w:szCs w:val="20"/>
        </w:rPr>
        <w:t>.</w:t>
      </w:r>
      <w:r w:rsidR="00A148F3" w:rsidRPr="003E6A0C">
        <w:rPr>
          <w:rFonts w:ascii="Arial" w:hAnsi="Arial" w:cs="Arial"/>
          <w:sz w:val="20"/>
          <w:szCs w:val="20"/>
        </w:rPr>
        <w:t xml:space="preserve">  </w:t>
      </w:r>
      <w:proofErr w:type="gramEnd"/>
      <w:r w:rsidR="00A148F3" w:rsidRPr="003E6A0C">
        <w:rPr>
          <w:rFonts w:ascii="Arial" w:hAnsi="Arial" w:cs="Arial"/>
          <w:sz w:val="20"/>
          <w:szCs w:val="20"/>
        </w:rPr>
        <w:t>Valide todas as classificações introduzidas.</w:t>
      </w:r>
    </w:p>
    <w:p w:rsidR="00885EC8" w:rsidRDefault="00885EC8" w:rsidP="00885EC8">
      <w:pPr>
        <w:spacing w:line="360" w:lineRule="atLeast"/>
        <w:jc w:val="both"/>
        <w:rPr>
          <w:rFonts w:ascii="Arial" w:hAnsi="Arial" w:cs="Arial"/>
          <w:sz w:val="20"/>
          <w:szCs w:val="20"/>
        </w:rPr>
      </w:pPr>
    </w:p>
    <w:p w:rsidR="004D052B" w:rsidRDefault="004D052B" w:rsidP="00885EC8">
      <w:pPr>
        <w:spacing w:line="360" w:lineRule="atLeast"/>
        <w:jc w:val="both"/>
        <w:rPr>
          <w:rFonts w:ascii="Arial" w:hAnsi="Arial" w:cs="Arial"/>
          <w:b/>
          <w:color w:val="999999"/>
          <w:sz w:val="20"/>
          <w:szCs w:val="20"/>
        </w:rPr>
      </w:pPr>
      <w:r w:rsidRPr="004D052B">
        <w:rPr>
          <w:rFonts w:ascii="Arial" w:hAnsi="Arial" w:cs="Arial"/>
          <w:b/>
          <w:color w:val="999999"/>
          <w:sz w:val="20"/>
          <w:szCs w:val="20"/>
        </w:rPr>
        <w:t xml:space="preserve">Validação </w:t>
      </w:r>
      <w:r>
        <w:rPr>
          <w:rFonts w:ascii="Arial" w:hAnsi="Arial" w:cs="Arial"/>
          <w:b/>
          <w:color w:val="999999"/>
          <w:sz w:val="20"/>
          <w:szCs w:val="20"/>
        </w:rPr>
        <w:t>– 2</w:t>
      </w:r>
    </w:p>
    <w:p w:rsidR="004D052B" w:rsidRDefault="004D052B" w:rsidP="00885EC8">
      <w:pPr>
        <w:spacing w:line="360" w:lineRule="atLeast"/>
        <w:jc w:val="both"/>
        <w:rPr>
          <w:rFonts w:ascii="Arial" w:hAnsi="Arial" w:cs="Arial"/>
          <w:b/>
          <w:color w:val="999999"/>
          <w:sz w:val="20"/>
          <w:szCs w:val="20"/>
        </w:rPr>
      </w:pPr>
      <w:r>
        <w:rPr>
          <w:rFonts w:ascii="Arial" w:hAnsi="Arial" w:cs="Arial"/>
          <w:b/>
          <w:color w:val="999999"/>
          <w:sz w:val="20"/>
          <w:szCs w:val="20"/>
        </w:rPr>
        <w:t>Leitura – 1</w:t>
      </w:r>
    </w:p>
    <w:p w:rsidR="004D052B" w:rsidRDefault="004D052B" w:rsidP="00885EC8">
      <w:pPr>
        <w:spacing w:line="360" w:lineRule="atLeast"/>
        <w:jc w:val="both"/>
        <w:rPr>
          <w:rFonts w:ascii="Arial" w:hAnsi="Arial" w:cs="Arial"/>
          <w:b/>
          <w:color w:val="999999"/>
          <w:sz w:val="20"/>
          <w:szCs w:val="20"/>
        </w:rPr>
      </w:pPr>
      <w:proofErr w:type="spellStart"/>
      <w:r>
        <w:rPr>
          <w:rFonts w:ascii="Arial" w:hAnsi="Arial" w:cs="Arial"/>
          <w:b/>
          <w:color w:val="999999"/>
          <w:sz w:val="20"/>
          <w:szCs w:val="20"/>
        </w:rPr>
        <w:t>Arrays</w:t>
      </w:r>
      <w:proofErr w:type="spellEnd"/>
      <w:r>
        <w:rPr>
          <w:rFonts w:ascii="Arial" w:hAnsi="Arial" w:cs="Arial"/>
          <w:b/>
          <w:color w:val="999999"/>
          <w:sz w:val="20"/>
          <w:szCs w:val="20"/>
        </w:rPr>
        <w:t xml:space="preserve"> – definição – 2</w:t>
      </w:r>
    </w:p>
    <w:p w:rsidR="004D052B" w:rsidRDefault="004D052B" w:rsidP="00885EC8">
      <w:pPr>
        <w:spacing w:line="360" w:lineRule="atLeast"/>
        <w:jc w:val="both"/>
        <w:rPr>
          <w:rFonts w:ascii="Arial" w:hAnsi="Arial" w:cs="Arial"/>
          <w:b/>
          <w:color w:val="999999"/>
          <w:sz w:val="20"/>
          <w:szCs w:val="20"/>
        </w:rPr>
      </w:pPr>
      <w:r>
        <w:rPr>
          <w:rFonts w:ascii="Arial" w:hAnsi="Arial" w:cs="Arial"/>
          <w:b/>
          <w:color w:val="999999"/>
          <w:sz w:val="20"/>
          <w:szCs w:val="20"/>
        </w:rPr>
        <w:t>Ciclo – 1</w:t>
      </w:r>
    </w:p>
    <w:p w:rsidR="004D052B" w:rsidRPr="004D052B" w:rsidRDefault="004D052B" w:rsidP="00885EC8">
      <w:pPr>
        <w:spacing w:line="360" w:lineRule="atLeast"/>
        <w:jc w:val="both"/>
        <w:rPr>
          <w:rFonts w:ascii="Arial" w:hAnsi="Arial" w:cs="Arial"/>
          <w:b/>
          <w:color w:val="999999"/>
          <w:sz w:val="20"/>
          <w:szCs w:val="20"/>
        </w:rPr>
      </w:pPr>
    </w:p>
    <w:p w:rsidR="004D052B" w:rsidRPr="00885EC8" w:rsidRDefault="004D052B" w:rsidP="00885EC8">
      <w:pPr>
        <w:spacing w:line="360" w:lineRule="atLeast"/>
        <w:jc w:val="both"/>
        <w:rPr>
          <w:rFonts w:ascii="Arial" w:hAnsi="Arial" w:cs="Arial"/>
          <w:sz w:val="20"/>
          <w:szCs w:val="20"/>
        </w:rPr>
      </w:pPr>
    </w:p>
    <w:p w:rsidR="00564AA2" w:rsidRDefault="003E6A0C" w:rsidP="003E6A0C">
      <w:pPr>
        <w:pStyle w:val="PargrafodaLista"/>
        <w:numPr>
          <w:ilvl w:val="1"/>
          <w:numId w:val="2"/>
        </w:numPr>
        <w:spacing w:line="360" w:lineRule="atLeas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color w:val="999999"/>
          <w:sz w:val="20"/>
          <w:szCs w:val="20"/>
        </w:rPr>
        <w:t>[6</w:t>
      </w:r>
      <w:r w:rsidRPr="00CA00C7">
        <w:rPr>
          <w:rFonts w:ascii="Arial" w:hAnsi="Arial" w:cs="Arial"/>
          <w:b/>
          <w:color w:val="999999"/>
          <w:sz w:val="20"/>
          <w:szCs w:val="20"/>
        </w:rPr>
        <w:t xml:space="preserve">.0 valores] </w:t>
      </w:r>
      <w:r>
        <w:rPr>
          <w:rFonts w:ascii="Arial" w:hAnsi="Arial" w:cs="Arial"/>
          <w:sz w:val="20"/>
          <w:szCs w:val="20"/>
        </w:rPr>
        <w:t>Liste toda a informação acerca do aluno com a melhor nota final.</w:t>
      </w:r>
    </w:p>
    <w:p w:rsidR="00BA21A0" w:rsidRPr="00BA21A0" w:rsidRDefault="00BA21A0" w:rsidP="00BA21A0">
      <w:pPr>
        <w:pStyle w:val="PargrafodaLista"/>
        <w:rPr>
          <w:rFonts w:ascii="Arial" w:hAnsi="Arial" w:cs="Arial"/>
          <w:sz w:val="20"/>
          <w:szCs w:val="20"/>
        </w:rPr>
      </w:pPr>
    </w:p>
    <w:p w:rsidR="00BA21A0" w:rsidRDefault="00203D0D" w:rsidP="00BA21A0">
      <w:pPr>
        <w:spacing w:line="360" w:lineRule="atLeast"/>
        <w:jc w:val="both"/>
        <w:rPr>
          <w:rFonts w:ascii="Arial" w:hAnsi="Arial" w:cs="Arial"/>
          <w:b/>
          <w:color w:val="999999"/>
          <w:sz w:val="20"/>
          <w:szCs w:val="20"/>
        </w:rPr>
      </w:pPr>
      <w:proofErr w:type="gramStart"/>
      <w:r>
        <w:rPr>
          <w:rFonts w:ascii="Arial" w:hAnsi="Arial" w:cs="Arial"/>
          <w:b/>
          <w:color w:val="999999"/>
          <w:sz w:val="20"/>
          <w:szCs w:val="20"/>
        </w:rPr>
        <w:t>ciclo</w:t>
      </w:r>
      <w:proofErr w:type="gramEnd"/>
      <w:r w:rsidRPr="004D052B">
        <w:rPr>
          <w:rFonts w:ascii="Arial" w:hAnsi="Arial" w:cs="Arial"/>
          <w:b/>
          <w:color w:val="999999"/>
          <w:sz w:val="20"/>
          <w:szCs w:val="20"/>
        </w:rPr>
        <w:t xml:space="preserve"> </w:t>
      </w:r>
      <w:r>
        <w:rPr>
          <w:rFonts w:ascii="Arial" w:hAnsi="Arial" w:cs="Arial"/>
          <w:b/>
          <w:color w:val="999999"/>
          <w:sz w:val="20"/>
          <w:szCs w:val="20"/>
        </w:rPr>
        <w:t xml:space="preserve">– </w:t>
      </w:r>
      <w:r>
        <w:rPr>
          <w:rFonts w:ascii="Arial" w:hAnsi="Arial" w:cs="Arial"/>
          <w:b/>
          <w:color w:val="999999"/>
          <w:sz w:val="20"/>
          <w:szCs w:val="20"/>
        </w:rPr>
        <w:t>3</w:t>
      </w:r>
    </w:p>
    <w:p w:rsidR="00203D0D" w:rsidRPr="00203D0D" w:rsidRDefault="00203D0D" w:rsidP="00BA21A0">
      <w:pPr>
        <w:spacing w:line="360" w:lineRule="atLeast"/>
        <w:jc w:val="both"/>
        <w:rPr>
          <w:rFonts w:ascii="Arial" w:hAnsi="Arial" w:cs="Arial"/>
          <w:b/>
          <w:color w:val="999999"/>
          <w:sz w:val="20"/>
          <w:szCs w:val="20"/>
        </w:rPr>
      </w:pPr>
      <w:r>
        <w:rPr>
          <w:rFonts w:ascii="Arial" w:hAnsi="Arial" w:cs="Arial"/>
          <w:b/>
          <w:color w:val="999999"/>
          <w:sz w:val="20"/>
          <w:szCs w:val="20"/>
        </w:rPr>
        <w:t>listar - 3</w:t>
      </w:r>
      <w:bookmarkStart w:id="0" w:name="_GoBack"/>
      <w:bookmarkEnd w:id="0"/>
    </w:p>
    <w:p w:rsidR="00BA21A0" w:rsidRDefault="00BA21A0" w:rsidP="00BA21A0">
      <w:pPr>
        <w:spacing w:line="360" w:lineRule="atLeast"/>
        <w:jc w:val="both"/>
        <w:rPr>
          <w:rFonts w:ascii="Arial" w:hAnsi="Arial" w:cs="Arial"/>
          <w:sz w:val="20"/>
          <w:szCs w:val="20"/>
        </w:rPr>
      </w:pPr>
    </w:p>
    <w:p w:rsidR="00BA21A0" w:rsidRDefault="00BA21A0" w:rsidP="00BA21A0">
      <w:pPr>
        <w:spacing w:line="360" w:lineRule="atLeast"/>
        <w:jc w:val="both"/>
        <w:rPr>
          <w:rFonts w:ascii="Arial" w:hAnsi="Arial" w:cs="Arial"/>
          <w:sz w:val="20"/>
          <w:szCs w:val="20"/>
        </w:rPr>
      </w:pP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ex2 {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notafinal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t1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t2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t3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p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m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m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Math.</w:t>
      </w:r>
      <w:r w:rsidRPr="00BA21A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round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t1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+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t2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+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t3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)/3);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proofErr w:type="spellStart"/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Math.</w:t>
      </w:r>
      <w:r w:rsidRPr="00BA21A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round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m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*4+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p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)/5);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validanota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proofErr w:type="spellStart"/>
      <w:proofErr w:type="gram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Scanner </w:t>
      </w:r>
      <w:r w:rsidRPr="00BA21A0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in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21A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proofErr w:type="gramEnd"/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{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&lt;0||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&gt;20)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"Introduza nota entre 0 e 20:"</w:t>
      </w:r>
      <w:r>
        <w:rPr>
          <w:rFonts w:ascii="Consolas" w:hAnsi="Consolas" w:cs="Consolas"/>
          <w:color w:val="000000"/>
          <w:sz w:val="20"/>
          <w:szCs w:val="20"/>
        </w:rPr>
        <w:t xml:space="preserve"> ); 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&lt;0 ||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&gt;20);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BA21A0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in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21A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test1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test2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test3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particip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nfinal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maxnota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nome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][]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notas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proofErr w:type="gram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nomes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notas</w:t>
      </w:r>
      <w:proofErr w:type="spellEnd"/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[5][30];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nomes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End"/>
      <w:r w:rsidRPr="00BA21A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String[30];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&lt;=2;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"Dados de Aluno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21A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2A00FF"/>
          <w:sz w:val="20"/>
          <w:szCs w:val="20"/>
          <w:lang w:val="en-US"/>
        </w:rPr>
        <w:t>"Nome: "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nome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End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in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.nextLine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21A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2A00FF"/>
          <w:sz w:val="20"/>
          <w:szCs w:val="20"/>
          <w:lang w:val="en-US"/>
        </w:rPr>
        <w:t>"Test 1: "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test1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BA21A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validanota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21A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2A00FF"/>
          <w:sz w:val="20"/>
          <w:szCs w:val="20"/>
          <w:lang w:val="en-US"/>
        </w:rPr>
        <w:t>"Test 2: "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test2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BA21A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validanota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21A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.print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2A00FF"/>
          <w:sz w:val="20"/>
          <w:szCs w:val="20"/>
          <w:lang w:val="en-US"/>
        </w:rPr>
        <w:t>"Test 3: "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test3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BA21A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validanota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"Participação: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particip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validanota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spellStart"/>
      <w:proofErr w:type="gram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nfinal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End"/>
      <w:r w:rsidRPr="00BA21A0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notafinal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test1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test2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test3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particip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notas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[0][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color w:val="6A3E3E"/>
          <w:sz w:val="20"/>
          <w:szCs w:val="20"/>
        </w:rPr>
        <w:t>test1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notas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[1][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color w:val="6A3E3E"/>
          <w:sz w:val="20"/>
          <w:szCs w:val="20"/>
        </w:rPr>
        <w:t>test2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notas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[2][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color w:val="6A3E3E"/>
          <w:sz w:val="20"/>
          <w:szCs w:val="20"/>
        </w:rPr>
        <w:t>test3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notas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[3][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particip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nomes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color w:val="6A3E3E"/>
          <w:sz w:val="20"/>
          <w:szCs w:val="20"/>
        </w:rPr>
        <w:t>nome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"Nota Final: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nfinal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notas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[4][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nfinal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maxnota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=1;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&lt;=2;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notas</w:t>
      </w:r>
      <w:r>
        <w:rPr>
          <w:rFonts w:ascii="Consolas" w:hAnsi="Consolas" w:cs="Consolas"/>
          <w:color w:val="000000"/>
          <w:sz w:val="20"/>
          <w:szCs w:val="20"/>
        </w:rPr>
        <w:t>[4][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]&gt;</w:t>
      </w:r>
      <w:r>
        <w:rPr>
          <w:rFonts w:ascii="Consolas" w:hAnsi="Consolas" w:cs="Consolas"/>
          <w:color w:val="6A3E3E"/>
          <w:sz w:val="20"/>
          <w:szCs w:val="20"/>
        </w:rPr>
        <w:t>notas</w:t>
      </w:r>
      <w:r>
        <w:rPr>
          <w:rFonts w:ascii="Consolas" w:hAnsi="Consolas" w:cs="Consolas"/>
          <w:color w:val="000000"/>
          <w:sz w:val="20"/>
          <w:szCs w:val="20"/>
        </w:rPr>
        <w:t>[4][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maxnota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maxnota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"******* Melhor Aluno **********"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"Dados de Aluno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maxnota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21A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2A00FF"/>
          <w:sz w:val="20"/>
          <w:szCs w:val="20"/>
          <w:lang w:val="en-US"/>
        </w:rPr>
        <w:t>"Nome: "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+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nomes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maxnota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]);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21A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2A00FF"/>
          <w:sz w:val="20"/>
          <w:szCs w:val="20"/>
          <w:lang w:val="en-US"/>
        </w:rPr>
        <w:t>"Test 1: "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+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notas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[0][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maxnota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]);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21A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2A00FF"/>
          <w:sz w:val="20"/>
          <w:szCs w:val="20"/>
          <w:lang w:val="en-US"/>
        </w:rPr>
        <w:t>"Test 2: "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+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notas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[1][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maxnota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]);</w:t>
      </w:r>
    </w:p>
    <w:p w:rsidR="00BA21A0" w:rsidRP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A21A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A21A0">
        <w:rPr>
          <w:rFonts w:ascii="Consolas" w:hAnsi="Consolas" w:cs="Consolas"/>
          <w:color w:val="2A00FF"/>
          <w:sz w:val="20"/>
          <w:szCs w:val="20"/>
          <w:lang w:val="en-US"/>
        </w:rPr>
        <w:t>"Test 3: "</w:t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+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notas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[2][</w:t>
      </w:r>
      <w:proofErr w:type="spellStart"/>
      <w:r w:rsidRPr="00BA21A0">
        <w:rPr>
          <w:rFonts w:ascii="Consolas" w:hAnsi="Consolas" w:cs="Consolas"/>
          <w:color w:val="6A3E3E"/>
          <w:sz w:val="20"/>
          <w:szCs w:val="20"/>
          <w:lang w:val="en-US"/>
        </w:rPr>
        <w:t>maxnota</w:t>
      </w:r>
      <w:proofErr w:type="spellEnd"/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>]);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1A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"Participação: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notas</w:t>
      </w:r>
      <w:r>
        <w:rPr>
          <w:rFonts w:ascii="Consolas" w:hAnsi="Consolas" w:cs="Consolas"/>
          <w:color w:val="000000"/>
          <w:sz w:val="20"/>
          <w:szCs w:val="20"/>
        </w:rPr>
        <w:t>[3][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maxnota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"Nota Final: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notas</w:t>
      </w:r>
      <w:r>
        <w:rPr>
          <w:rFonts w:ascii="Consolas" w:hAnsi="Consolas" w:cs="Consolas"/>
          <w:color w:val="000000"/>
          <w:sz w:val="20"/>
          <w:szCs w:val="20"/>
        </w:rPr>
        <w:t>[4][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maxnota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BA21A0" w:rsidRDefault="00BA21A0" w:rsidP="00BA21A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A21A0" w:rsidRPr="00BA21A0" w:rsidRDefault="00BA21A0" w:rsidP="00BA21A0">
      <w:pPr>
        <w:spacing w:line="360" w:lineRule="atLeast"/>
        <w:jc w:val="both"/>
        <w:rPr>
          <w:rFonts w:ascii="Arial" w:hAnsi="Arial" w:cs="Arial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sectPr w:rsidR="00BA21A0" w:rsidRPr="00BA21A0" w:rsidSect="00B80247">
      <w:footerReference w:type="default" r:id="rId9"/>
      <w:headerReference w:type="first" r:id="rId10"/>
      <w:pgSz w:w="11906" w:h="16838" w:code="9"/>
      <w:pgMar w:top="357" w:right="1134" w:bottom="1077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6FA2" w:rsidRDefault="007C6FA2">
      <w:r>
        <w:separator/>
      </w:r>
    </w:p>
  </w:endnote>
  <w:endnote w:type="continuationSeparator" w:id="0">
    <w:p w:rsidR="007C6FA2" w:rsidRDefault="007C6F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162D" w:rsidRPr="008C620F" w:rsidRDefault="00AD162D" w:rsidP="008C620F">
    <w:pPr>
      <w:pStyle w:val="Rodap"/>
      <w:pBdr>
        <w:top w:val="single" w:sz="4" w:space="1" w:color="auto"/>
      </w:pBdr>
      <w:jc w:val="right"/>
      <w:rPr>
        <w:rFonts w:ascii="Arial" w:hAnsi="Arial" w:cs="Arial"/>
        <w:i/>
        <w:sz w:val="20"/>
        <w:szCs w:val="20"/>
      </w:rPr>
    </w:pPr>
    <w:r w:rsidRPr="008C620F">
      <w:rPr>
        <w:rFonts w:ascii="Arial" w:hAnsi="Arial" w:cs="Arial"/>
        <w:i/>
        <w:sz w:val="20"/>
        <w:szCs w:val="20"/>
      </w:rPr>
      <w:t xml:space="preserve">Página </w:t>
    </w:r>
    <w:r w:rsidR="00055228" w:rsidRPr="008C620F">
      <w:rPr>
        <w:rStyle w:val="Nmerodepgina"/>
        <w:rFonts w:ascii="Arial" w:hAnsi="Arial" w:cs="Arial"/>
        <w:i/>
        <w:sz w:val="20"/>
        <w:szCs w:val="20"/>
      </w:rPr>
      <w:fldChar w:fldCharType="begin"/>
    </w:r>
    <w:r w:rsidRPr="008C620F">
      <w:rPr>
        <w:rStyle w:val="Nmerodepgina"/>
        <w:rFonts w:ascii="Arial" w:hAnsi="Arial" w:cs="Arial"/>
        <w:i/>
        <w:sz w:val="20"/>
        <w:szCs w:val="20"/>
      </w:rPr>
      <w:instrText xml:space="preserve"> PAGE </w:instrText>
    </w:r>
    <w:r w:rsidR="00055228" w:rsidRPr="008C620F">
      <w:rPr>
        <w:rStyle w:val="Nmerodepgina"/>
        <w:rFonts w:ascii="Arial" w:hAnsi="Arial" w:cs="Arial"/>
        <w:i/>
        <w:sz w:val="20"/>
        <w:szCs w:val="20"/>
      </w:rPr>
      <w:fldChar w:fldCharType="separate"/>
    </w:r>
    <w:r w:rsidR="00203D0D">
      <w:rPr>
        <w:rStyle w:val="Nmerodepgina"/>
        <w:rFonts w:ascii="Arial" w:hAnsi="Arial" w:cs="Arial"/>
        <w:i/>
        <w:noProof/>
        <w:sz w:val="20"/>
        <w:szCs w:val="20"/>
      </w:rPr>
      <w:t>2</w:t>
    </w:r>
    <w:r w:rsidR="00055228" w:rsidRPr="008C620F">
      <w:rPr>
        <w:rStyle w:val="Nmerodepgina"/>
        <w:rFonts w:ascii="Arial" w:hAnsi="Arial" w:cs="Arial"/>
        <w:i/>
        <w:sz w:val="20"/>
        <w:szCs w:val="20"/>
      </w:rPr>
      <w:fldChar w:fldCharType="end"/>
    </w:r>
    <w:r w:rsidRPr="008C620F">
      <w:rPr>
        <w:rStyle w:val="Nmerodepgina"/>
        <w:rFonts w:ascii="Arial" w:hAnsi="Arial" w:cs="Arial"/>
        <w:i/>
        <w:sz w:val="20"/>
        <w:szCs w:val="20"/>
      </w:rPr>
      <w:t xml:space="preserve"> de </w:t>
    </w:r>
    <w:r w:rsidR="00055228" w:rsidRPr="008C620F">
      <w:rPr>
        <w:rStyle w:val="Nmerodepgina"/>
        <w:rFonts w:ascii="Arial" w:hAnsi="Arial" w:cs="Arial"/>
        <w:i/>
        <w:sz w:val="20"/>
        <w:szCs w:val="20"/>
      </w:rPr>
      <w:fldChar w:fldCharType="begin"/>
    </w:r>
    <w:r w:rsidRPr="008C620F">
      <w:rPr>
        <w:rStyle w:val="Nmerodepgina"/>
        <w:rFonts w:ascii="Arial" w:hAnsi="Arial" w:cs="Arial"/>
        <w:i/>
        <w:sz w:val="20"/>
        <w:szCs w:val="20"/>
      </w:rPr>
      <w:instrText xml:space="preserve"> NUMPAGES </w:instrText>
    </w:r>
    <w:r w:rsidR="00055228" w:rsidRPr="008C620F">
      <w:rPr>
        <w:rStyle w:val="Nmerodepgina"/>
        <w:rFonts w:ascii="Arial" w:hAnsi="Arial" w:cs="Arial"/>
        <w:i/>
        <w:sz w:val="20"/>
        <w:szCs w:val="20"/>
      </w:rPr>
      <w:fldChar w:fldCharType="separate"/>
    </w:r>
    <w:r w:rsidR="00203D0D">
      <w:rPr>
        <w:rStyle w:val="Nmerodepgina"/>
        <w:rFonts w:ascii="Arial" w:hAnsi="Arial" w:cs="Arial"/>
        <w:i/>
        <w:noProof/>
        <w:sz w:val="20"/>
        <w:szCs w:val="20"/>
      </w:rPr>
      <w:t>3</w:t>
    </w:r>
    <w:r w:rsidR="00055228" w:rsidRPr="008C620F">
      <w:rPr>
        <w:rStyle w:val="Nmerodepgina"/>
        <w:rFonts w:ascii="Arial" w:hAnsi="Arial" w:cs="Arial"/>
        <w:i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6FA2" w:rsidRDefault="007C6FA2">
      <w:r>
        <w:separator/>
      </w:r>
    </w:p>
  </w:footnote>
  <w:footnote w:type="continuationSeparator" w:id="0">
    <w:p w:rsidR="007C6FA2" w:rsidRDefault="007C6F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elha"/>
      <w:tblW w:w="0" w:type="auto"/>
      <w:tblLook w:val="01E0" w:firstRow="1" w:lastRow="1" w:firstColumn="1" w:lastColumn="1" w:noHBand="0" w:noVBand="0"/>
    </w:tblPr>
    <w:tblGrid>
      <w:gridCol w:w="4433"/>
      <w:gridCol w:w="5137"/>
    </w:tblGrid>
    <w:tr w:rsidR="00AD162D" w:rsidTr="00ED7A24">
      <w:tc>
        <w:tcPr>
          <w:tcW w:w="4433" w:type="dxa"/>
          <w:tcBorders>
            <w:bottom w:val="single" w:sz="4" w:space="0" w:color="auto"/>
            <w:right w:val="nil"/>
          </w:tcBorders>
        </w:tcPr>
        <w:p w:rsidR="00AD162D" w:rsidRDefault="00AD162D" w:rsidP="00ED7A24">
          <w:pPr>
            <w:widowControl w:val="0"/>
            <w:autoSpaceDE w:val="0"/>
            <w:autoSpaceDN w:val="0"/>
            <w:adjustRightInd w:val="0"/>
            <w:spacing w:before="64"/>
            <w:jc w:val="cen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477C1FAE" wp14:editId="7FD84194">
                <wp:extent cx="1111885" cy="870585"/>
                <wp:effectExtent l="19050" t="0" r="0" b="0"/>
                <wp:docPr id="4" name="Imagem 4" descr="C:\Users\Helena_r\Desktop\ESGTS\Logotipos Vários\NOVOS LOGOTIPOS DO IPS-ESGT\Logo ESGT_Jpe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C:\Users\Helena_r\Desktop\ESGTS\Logotipos Vários\NOVOS LOGOTIPOS DO IPS-ESGT\Logo ESGT_Jpe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885" cy="870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D162D" w:rsidRPr="00223AF1" w:rsidRDefault="00AD162D" w:rsidP="00ED7A24">
          <w:pPr>
            <w:widowControl w:val="0"/>
            <w:autoSpaceDE w:val="0"/>
            <w:autoSpaceDN w:val="0"/>
            <w:adjustRightInd w:val="0"/>
            <w:spacing w:before="64"/>
            <w:jc w:val="center"/>
            <w:rPr>
              <w:rFonts w:ascii="Arial" w:hAnsi="Arial" w:cs="Arial"/>
              <w:b/>
              <w:bCs/>
              <w:i/>
              <w:sz w:val="20"/>
              <w:szCs w:val="20"/>
            </w:rPr>
          </w:pPr>
          <w:r w:rsidRPr="00223AF1">
            <w:rPr>
              <w:rFonts w:ascii="Arial" w:hAnsi="Arial" w:cs="Arial"/>
              <w:b/>
              <w:bCs/>
              <w:i/>
              <w:sz w:val="20"/>
              <w:szCs w:val="20"/>
            </w:rPr>
            <w:t>Instituto politécnico de Santarém</w:t>
          </w:r>
        </w:p>
        <w:p w:rsidR="00AD162D" w:rsidRPr="00223AF1" w:rsidRDefault="00AD162D" w:rsidP="00ED7A24">
          <w:pPr>
            <w:widowControl w:val="0"/>
            <w:autoSpaceDE w:val="0"/>
            <w:autoSpaceDN w:val="0"/>
            <w:adjustRightInd w:val="0"/>
            <w:spacing w:before="64"/>
            <w:jc w:val="center"/>
            <w:rPr>
              <w:rFonts w:ascii="Arial" w:hAnsi="Arial" w:cs="Arial"/>
              <w:b/>
              <w:bCs/>
              <w:i/>
              <w:sz w:val="20"/>
              <w:szCs w:val="20"/>
            </w:rPr>
          </w:pPr>
          <w:r w:rsidRPr="00223AF1">
            <w:rPr>
              <w:rFonts w:ascii="Arial" w:hAnsi="Arial" w:cs="Arial"/>
              <w:b/>
              <w:bCs/>
              <w:i/>
              <w:sz w:val="20"/>
              <w:szCs w:val="20"/>
            </w:rPr>
            <w:t>Escola Superior de Gestão e Tecnologia</w:t>
          </w:r>
        </w:p>
      </w:tc>
      <w:tc>
        <w:tcPr>
          <w:tcW w:w="5137" w:type="dxa"/>
          <w:tcBorders>
            <w:left w:val="nil"/>
            <w:bottom w:val="single" w:sz="4" w:space="0" w:color="auto"/>
          </w:tcBorders>
        </w:tcPr>
        <w:p w:rsidR="00AD162D" w:rsidRPr="00223AF1" w:rsidRDefault="00AD162D" w:rsidP="00ED7A24">
          <w:pPr>
            <w:widowControl w:val="0"/>
            <w:autoSpaceDE w:val="0"/>
            <w:autoSpaceDN w:val="0"/>
            <w:adjustRightInd w:val="0"/>
            <w:spacing w:before="64"/>
            <w:jc w:val="center"/>
            <w:rPr>
              <w:rFonts w:ascii="Arial" w:hAnsi="Arial" w:cs="Arial"/>
              <w:b/>
              <w:bCs/>
              <w:color w:val="16365D"/>
              <w:sz w:val="28"/>
              <w:szCs w:val="28"/>
            </w:rPr>
          </w:pPr>
          <w:r w:rsidRPr="00223AF1">
            <w:rPr>
              <w:rFonts w:ascii="Arial" w:hAnsi="Arial" w:cs="Arial"/>
              <w:b/>
              <w:bCs/>
              <w:color w:val="16365D"/>
              <w:sz w:val="28"/>
              <w:szCs w:val="28"/>
            </w:rPr>
            <w:t>Fundamentos de Programação</w:t>
          </w:r>
        </w:p>
        <w:p w:rsidR="00AD162D" w:rsidRPr="00223AF1" w:rsidRDefault="00AD162D" w:rsidP="00ED7A24">
          <w:pPr>
            <w:widowControl w:val="0"/>
            <w:autoSpaceDE w:val="0"/>
            <w:autoSpaceDN w:val="0"/>
            <w:adjustRightInd w:val="0"/>
            <w:spacing w:before="64"/>
            <w:jc w:val="center"/>
            <w:rPr>
              <w:rFonts w:ascii="Arial" w:hAnsi="Arial" w:cs="Arial"/>
              <w:b/>
              <w:bCs/>
              <w:color w:val="16365D"/>
            </w:rPr>
          </w:pPr>
          <w:r w:rsidRPr="00223AF1">
            <w:rPr>
              <w:rFonts w:ascii="Arial" w:hAnsi="Arial" w:cs="Arial"/>
              <w:b/>
              <w:bCs/>
              <w:color w:val="16365D"/>
            </w:rPr>
            <w:t>Licenciatura de Informática</w:t>
          </w:r>
        </w:p>
        <w:p w:rsidR="00AD162D" w:rsidRDefault="00AD162D" w:rsidP="00901749">
          <w:pPr>
            <w:widowControl w:val="0"/>
            <w:autoSpaceDE w:val="0"/>
            <w:autoSpaceDN w:val="0"/>
            <w:adjustRightInd w:val="0"/>
            <w:spacing w:before="64"/>
            <w:jc w:val="center"/>
            <w:rPr>
              <w:rFonts w:ascii="Arial" w:hAnsi="Arial" w:cs="Arial"/>
              <w:bCs/>
              <w:color w:val="16365D"/>
            </w:rPr>
          </w:pPr>
          <w:r>
            <w:rPr>
              <w:rFonts w:ascii="Arial" w:hAnsi="Arial" w:cs="Arial"/>
              <w:bCs/>
              <w:color w:val="16365D"/>
            </w:rPr>
            <w:t xml:space="preserve">1º Ano, 1º Semestre </w:t>
          </w:r>
          <w:r w:rsidR="006847ED">
            <w:rPr>
              <w:rFonts w:ascii="Arial" w:hAnsi="Arial" w:cs="Arial"/>
              <w:bCs/>
              <w:color w:val="16365D"/>
            </w:rPr>
            <w:t>/ 2014-2015</w:t>
          </w:r>
        </w:p>
        <w:p w:rsidR="00AD162D" w:rsidRDefault="009B0E58" w:rsidP="00901749">
          <w:pPr>
            <w:widowControl w:val="0"/>
            <w:autoSpaceDE w:val="0"/>
            <w:autoSpaceDN w:val="0"/>
            <w:adjustRightInd w:val="0"/>
            <w:spacing w:before="64"/>
            <w:jc w:val="center"/>
            <w:rPr>
              <w:rFonts w:ascii="Arial" w:hAnsi="Arial" w:cs="Arial"/>
              <w:bCs/>
              <w:color w:val="16365D"/>
            </w:rPr>
          </w:pPr>
          <w:r>
            <w:rPr>
              <w:rFonts w:ascii="Arial" w:hAnsi="Arial" w:cs="Arial"/>
              <w:bCs/>
              <w:color w:val="16365D"/>
            </w:rPr>
            <w:t>Exame</w:t>
          </w:r>
          <w:r w:rsidR="00AD162D" w:rsidRPr="00223AF1">
            <w:rPr>
              <w:rFonts w:ascii="Arial" w:hAnsi="Arial" w:cs="Arial"/>
              <w:bCs/>
              <w:color w:val="16365D"/>
            </w:rPr>
            <w:t xml:space="preserve"> </w:t>
          </w:r>
        </w:p>
        <w:p w:rsidR="00AD162D" w:rsidRDefault="009B0E58" w:rsidP="00901749">
          <w:pPr>
            <w:widowControl w:val="0"/>
            <w:autoSpaceDE w:val="0"/>
            <w:autoSpaceDN w:val="0"/>
            <w:adjustRightInd w:val="0"/>
            <w:spacing w:before="64"/>
            <w:jc w:val="center"/>
            <w:rPr>
              <w:rFonts w:ascii="Arial" w:hAnsi="Arial" w:cs="Arial"/>
              <w:bCs/>
              <w:color w:val="16365D"/>
            </w:rPr>
          </w:pPr>
          <w:r>
            <w:rPr>
              <w:rFonts w:ascii="Arial" w:hAnsi="Arial" w:cs="Arial"/>
              <w:bCs/>
              <w:color w:val="16365D"/>
            </w:rPr>
            <w:t>9</w:t>
          </w:r>
          <w:r w:rsidR="00AD162D" w:rsidRPr="00223AF1">
            <w:rPr>
              <w:rFonts w:ascii="Arial" w:hAnsi="Arial" w:cs="Arial"/>
              <w:bCs/>
              <w:color w:val="16365D"/>
            </w:rPr>
            <w:t xml:space="preserve"> </w:t>
          </w:r>
          <w:proofErr w:type="gramStart"/>
          <w:r w:rsidR="00AD162D" w:rsidRPr="00223AF1">
            <w:rPr>
              <w:rFonts w:ascii="Arial" w:hAnsi="Arial" w:cs="Arial"/>
              <w:bCs/>
              <w:color w:val="16365D"/>
            </w:rPr>
            <w:t>de</w:t>
          </w:r>
          <w:proofErr w:type="gramEnd"/>
          <w:r w:rsidR="00AD162D" w:rsidRPr="00223AF1">
            <w:rPr>
              <w:rFonts w:ascii="Arial" w:hAnsi="Arial" w:cs="Arial"/>
              <w:bCs/>
              <w:color w:val="16365D"/>
            </w:rPr>
            <w:t xml:space="preserve"> </w:t>
          </w:r>
          <w:r>
            <w:rPr>
              <w:rFonts w:ascii="Arial" w:hAnsi="Arial" w:cs="Arial"/>
              <w:bCs/>
              <w:color w:val="16365D"/>
            </w:rPr>
            <w:t>Fevereiro</w:t>
          </w:r>
          <w:r w:rsidR="006847ED">
            <w:rPr>
              <w:rFonts w:ascii="Arial" w:hAnsi="Arial" w:cs="Arial"/>
              <w:bCs/>
              <w:color w:val="16365D"/>
            </w:rPr>
            <w:t xml:space="preserve"> de 2015</w:t>
          </w:r>
        </w:p>
        <w:p w:rsidR="00AD162D" w:rsidRDefault="005F0A1F" w:rsidP="009B0E58">
          <w:pPr>
            <w:widowControl w:val="0"/>
            <w:autoSpaceDE w:val="0"/>
            <w:autoSpaceDN w:val="0"/>
            <w:adjustRightInd w:val="0"/>
            <w:spacing w:before="64"/>
            <w:jc w:val="center"/>
            <w:rPr>
              <w:noProof/>
            </w:rPr>
          </w:pPr>
          <w:r>
            <w:rPr>
              <w:rFonts w:ascii="Arial" w:hAnsi="Arial" w:cs="Arial"/>
              <w:bCs/>
              <w:color w:val="16365D"/>
              <w:sz w:val="20"/>
              <w:szCs w:val="20"/>
            </w:rPr>
            <w:t>Docente</w:t>
          </w:r>
          <w:r w:rsidR="00AD162D" w:rsidRPr="00223AF1">
            <w:rPr>
              <w:rFonts w:ascii="Arial" w:hAnsi="Arial" w:cs="Arial"/>
              <w:bCs/>
              <w:color w:val="16365D"/>
              <w:sz w:val="20"/>
              <w:szCs w:val="20"/>
            </w:rPr>
            <w:t>: Prof.ª Cristina Leitão</w:t>
          </w:r>
        </w:p>
      </w:tc>
    </w:tr>
  </w:tbl>
  <w:p w:rsidR="00AD162D" w:rsidRDefault="00AD162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/>
      </w:rPr>
    </w:lvl>
  </w:abstractNum>
  <w:abstractNum w:abstractNumId="1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360"/>
      </w:pPr>
      <w:rPr>
        <w:rFonts w:ascii="Arial" w:hAnsi="Arial" w:cs="Arial"/>
        <w:b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180"/>
      </w:pPr>
    </w:lvl>
    <w:lvl w:ilvl="3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>
      <w:start w:val="1"/>
      <w:numFmt w:val="lowerRoman"/>
      <w:lvlText w:val="%6."/>
      <w:lvlJc w:val="left"/>
      <w:pPr>
        <w:tabs>
          <w:tab w:val="num" w:pos="3420"/>
        </w:tabs>
        <w:ind w:left="3420" w:hanging="180"/>
      </w:pPr>
    </w:lvl>
    <w:lvl w:ilvl="6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>
      <w:start w:val="1"/>
      <w:numFmt w:val="lowerRoman"/>
      <w:lvlText w:val="%9."/>
      <w:lvlJc w:val="left"/>
      <w:pPr>
        <w:tabs>
          <w:tab w:val="num" w:pos="5580"/>
        </w:tabs>
        <w:ind w:left="5580" w:hanging="180"/>
      </w:pPr>
    </w:lvl>
  </w:abstractNum>
  <w:abstractNum w:abstractNumId="2">
    <w:nsid w:val="00000004"/>
    <w:multiLevelType w:val="multilevel"/>
    <w:tmpl w:val="00000004"/>
    <w:name w:val="WW8Num4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>
    <w:nsid w:val="022571E2"/>
    <w:multiLevelType w:val="hybridMultilevel"/>
    <w:tmpl w:val="4CA831FE"/>
    <w:lvl w:ilvl="0" w:tplc="F8EABBB0">
      <w:start w:val="1"/>
      <w:numFmt w:val="lowerLetter"/>
      <w:lvlText w:val="%1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">
    <w:nsid w:val="10814C62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b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Arial" w:hAnsi="Arial" w:cs="Arial"/>
        <w:b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">
    <w:nsid w:val="392A39DB"/>
    <w:multiLevelType w:val="hybridMultilevel"/>
    <w:tmpl w:val="A0625E30"/>
    <w:lvl w:ilvl="0" w:tplc="9F921546">
      <w:start w:val="1"/>
      <w:numFmt w:val="lowerLetter"/>
      <w:pStyle w:val="Listacommarcas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E353F7"/>
    <w:multiLevelType w:val="hybridMultilevel"/>
    <w:tmpl w:val="E99ED0B0"/>
    <w:lvl w:ilvl="0" w:tplc="08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7">
    <w:nsid w:val="4A462830"/>
    <w:multiLevelType w:val="hybridMultilevel"/>
    <w:tmpl w:val="E820BE2E"/>
    <w:lvl w:ilvl="0" w:tplc="3948CFB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 w:tplc="08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57466864"/>
    <w:multiLevelType w:val="hybridMultilevel"/>
    <w:tmpl w:val="6AC22926"/>
    <w:lvl w:ilvl="0" w:tplc="08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711463D7"/>
    <w:multiLevelType w:val="hybridMultilevel"/>
    <w:tmpl w:val="F6469918"/>
    <w:lvl w:ilvl="0" w:tplc="08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C7FA6C1C">
      <w:start w:val="1"/>
      <w:numFmt w:val="lowerLetter"/>
      <w:lvlText w:val="%3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75BD1C01"/>
    <w:multiLevelType w:val="singleLevel"/>
    <w:tmpl w:val="08160017"/>
    <w:lvl w:ilvl="0">
      <w:start w:val="6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>
    <w:nsid w:val="7E5B2C2B"/>
    <w:multiLevelType w:val="hybridMultilevel"/>
    <w:tmpl w:val="357AD9C6"/>
    <w:lvl w:ilvl="0" w:tplc="F8EABBB0">
      <w:start w:val="1"/>
      <w:numFmt w:val="lowerLetter"/>
      <w:lvlText w:val="%1)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11"/>
  </w:num>
  <w:num w:numId="8">
    <w:abstractNumId w:val="6"/>
  </w:num>
  <w:num w:numId="9">
    <w:abstractNumId w:val="3"/>
  </w:num>
  <w:num w:numId="10">
    <w:abstractNumId w:val="7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EEF"/>
    <w:rsid w:val="00040ACA"/>
    <w:rsid w:val="00055228"/>
    <w:rsid w:val="00066B27"/>
    <w:rsid w:val="000725BB"/>
    <w:rsid w:val="000754ED"/>
    <w:rsid w:val="00090DBF"/>
    <w:rsid w:val="000B1A1A"/>
    <w:rsid w:val="000B6847"/>
    <w:rsid w:val="000C4073"/>
    <w:rsid w:val="000E104E"/>
    <w:rsid w:val="00113B02"/>
    <w:rsid w:val="00165FFD"/>
    <w:rsid w:val="001748BA"/>
    <w:rsid w:val="00191708"/>
    <w:rsid w:val="001961F5"/>
    <w:rsid w:val="001B402C"/>
    <w:rsid w:val="001B6878"/>
    <w:rsid w:val="001B7E5A"/>
    <w:rsid w:val="001D6EFC"/>
    <w:rsid w:val="001F26DE"/>
    <w:rsid w:val="00203D0D"/>
    <w:rsid w:val="00213B0D"/>
    <w:rsid w:val="00223678"/>
    <w:rsid w:val="00223AF1"/>
    <w:rsid w:val="00237C56"/>
    <w:rsid w:val="0024139F"/>
    <w:rsid w:val="0027346D"/>
    <w:rsid w:val="002843FB"/>
    <w:rsid w:val="00291368"/>
    <w:rsid w:val="002D53B0"/>
    <w:rsid w:val="00332B88"/>
    <w:rsid w:val="00344575"/>
    <w:rsid w:val="0035243A"/>
    <w:rsid w:val="00387D9D"/>
    <w:rsid w:val="00391397"/>
    <w:rsid w:val="003913B1"/>
    <w:rsid w:val="003A5E99"/>
    <w:rsid w:val="003C61D5"/>
    <w:rsid w:val="003D3C9B"/>
    <w:rsid w:val="003E6A0C"/>
    <w:rsid w:val="004012E4"/>
    <w:rsid w:val="0041356E"/>
    <w:rsid w:val="0041733C"/>
    <w:rsid w:val="00434AB0"/>
    <w:rsid w:val="004D052B"/>
    <w:rsid w:val="004E5A7E"/>
    <w:rsid w:val="005451CC"/>
    <w:rsid w:val="00550892"/>
    <w:rsid w:val="00564AA2"/>
    <w:rsid w:val="005736B9"/>
    <w:rsid w:val="00574743"/>
    <w:rsid w:val="00595E77"/>
    <w:rsid w:val="005F0A1F"/>
    <w:rsid w:val="00637904"/>
    <w:rsid w:val="00651A34"/>
    <w:rsid w:val="00677A97"/>
    <w:rsid w:val="006847ED"/>
    <w:rsid w:val="006B3DF9"/>
    <w:rsid w:val="006E4F1A"/>
    <w:rsid w:val="00720F81"/>
    <w:rsid w:val="00746D9E"/>
    <w:rsid w:val="00770C9E"/>
    <w:rsid w:val="0077496F"/>
    <w:rsid w:val="007940E0"/>
    <w:rsid w:val="00795EEF"/>
    <w:rsid w:val="007B5CB4"/>
    <w:rsid w:val="007C6FA2"/>
    <w:rsid w:val="008128C7"/>
    <w:rsid w:val="00826DA6"/>
    <w:rsid w:val="00857C6C"/>
    <w:rsid w:val="00885EC8"/>
    <w:rsid w:val="008939FD"/>
    <w:rsid w:val="008B3101"/>
    <w:rsid w:val="008B4FE7"/>
    <w:rsid w:val="008C620F"/>
    <w:rsid w:val="00901749"/>
    <w:rsid w:val="00914572"/>
    <w:rsid w:val="009306E2"/>
    <w:rsid w:val="00963A70"/>
    <w:rsid w:val="009B0E58"/>
    <w:rsid w:val="009C3B1A"/>
    <w:rsid w:val="009D67F1"/>
    <w:rsid w:val="00A11B73"/>
    <w:rsid w:val="00A148F3"/>
    <w:rsid w:val="00A26DBC"/>
    <w:rsid w:val="00A34F00"/>
    <w:rsid w:val="00A56925"/>
    <w:rsid w:val="00A646AC"/>
    <w:rsid w:val="00A64E78"/>
    <w:rsid w:val="00A801D0"/>
    <w:rsid w:val="00AC4C65"/>
    <w:rsid w:val="00AC7CB5"/>
    <w:rsid w:val="00AD162D"/>
    <w:rsid w:val="00B47120"/>
    <w:rsid w:val="00B56EA7"/>
    <w:rsid w:val="00B673E2"/>
    <w:rsid w:val="00B80247"/>
    <w:rsid w:val="00B8692A"/>
    <w:rsid w:val="00BA1BED"/>
    <w:rsid w:val="00BA21A0"/>
    <w:rsid w:val="00BB50A2"/>
    <w:rsid w:val="00BF62E3"/>
    <w:rsid w:val="00C260B5"/>
    <w:rsid w:val="00C307E8"/>
    <w:rsid w:val="00C42CD8"/>
    <w:rsid w:val="00C941CE"/>
    <w:rsid w:val="00CA094D"/>
    <w:rsid w:val="00CB307E"/>
    <w:rsid w:val="00CB457B"/>
    <w:rsid w:val="00CC6736"/>
    <w:rsid w:val="00CD0376"/>
    <w:rsid w:val="00CF2874"/>
    <w:rsid w:val="00D1705E"/>
    <w:rsid w:val="00D4090F"/>
    <w:rsid w:val="00D73FC3"/>
    <w:rsid w:val="00D91BC3"/>
    <w:rsid w:val="00DA610C"/>
    <w:rsid w:val="00E362DE"/>
    <w:rsid w:val="00E544A8"/>
    <w:rsid w:val="00E67B33"/>
    <w:rsid w:val="00E755AD"/>
    <w:rsid w:val="00EA28E8"/>
    <w:rsid w:val="00ED7A24"/>
    <w:rsid w:val="00EE66BF"/>
    <w:rsid w:val="00F24855"/>
    <w:rsid w:val="00F30617"/>
    <w:rsid w:val="00F5169B"/>
    <w:rsid w:val="00F55B41"/>
    <w:rsid w:val="00FF0C09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95EEF"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rsid w:val="00795E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link w:val="ListParagraphChar"/>
    <w:rsid w:val="008C620F"/>
    <w:pPr>
      <w:ind w:left="720"/>
      <w:contextualSpacing/>
    </w:pPr>
    <w:rPr>
      <w:sz w:val="20"/>
      <w:szCs w:val="20"/>
    </w:rPr>
  </w:style>
  <w:style w:type="character" w:customStyle="1" w:styleId="ListParagraphChar">
    <w:name w:val="List Paragraph Char"/>
    <w:basedOn w:val="Tipodeletrapredefinidodopargrafo"/>
    <w:link w:val="PargrafodaLista1"/>
    <w:locked/>
    <w:rsid w:val="008C620F"/>
    <w:rPr>
      <w:lang w:val="pt-PT" w:eastAsia="pt-PT" w:bidi="ar-SA"/>
    </w:rPr>
  </w:style>
  <w:style w:type="paragraph" w:styleId="Cabealho">
    <w:name w:val="header"/>
    <w:basedOn w:val="Normal"/>
    <w:rsid w:val="008C620F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8C620F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8C620F"/>
  </w:style>
  <w:style w:type="paragraph" w:styleId="Listacommarcas">
    <w:name w:val="List Bullet"/>
    <w:basedOn w:val="Normal"/>
    <w:unhideWhenUsed/>
    <w:rsid w:val="00B80247"/>
    <w:pPr>
      <w:numPr>
        <w:numId w:val="5"/>
      </w:numPr>
      <w:suppressAutoHyphens/>
      <w:contextualSpacing/>
    </w:pPr>
    <w:rPr>
      <w:lang w:eastAsia="ar-SA"/>
    </w:rPr>
  </w:style>
  <w:style w:type="paragraph" w:styleId="Textodebalo">
    <w:name w:val="Balloon Text"/>
    <w:basedOn w:val="Normal"/>
    <w:link w:val="TextodebaloCarcter"/>
    <w:rsid w:val="00C307E8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rsid w:val="00C307E8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arcter"/>
    <w:rsid w:val="001961F5"/>
    <w:pPr>
      <w:tabs>
        <w:tab w:val="left" w:pos="1701"/>
      </w:tabs>
      <w:jc w:val="both"/>
    </w:pPr>
    <w:rPr>
      <w:szCs w:val="20"/>
    </w:rPr>
  </w:style>
  <w:style w:type="character" w:customStyle="1" w:styleId="CorpodetextoCarcter">
    <w:name w:val="Corpo de texto Carácter"/>
    <w:basedOn w:val="Tipodeletrapredefinidodopargrafo"/>
    <w:link w:val="Corpodetexto"/>
    <w:rsid w:val="001961F5"/>
    <w:rPr>
      <w:sz w:val="24"/>
    </w:rPr>
  </w:style>
  <w:style w:type="paragraph" w:styleId="PargrafodaLista">
    <w:name w:val="List Paragraph"/>
    <w:basedOn w:val="Normal"/>
    <w:uiPriority w:val="34"/>
    <w:qFormat/>
    <w:rsid w:val="0077496F"/>
    <w:pPr>
      <w:ind w:left="720"/>
      <w:contextualSpacing/>
    </w:pPr>
  </w:style>
  <w:style w:type="paragraph" w:styleId="NormalWeb">
    <w:name w:val="Normal (Web)"/>
    <w:basedOn w:val="Normal"/>
    <w:rsid w:val="00C941CE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95EEF"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rsid w:val="00795E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link w:val="ListParagraphChar"/>
    <w:rsid w:val="008C620F"/>
    <w:pPr>
      <w:ind w:left="720"/>
      <w:contextualSpacing/>
    </w:pPr>
    <w:rPr>
      <w:sz w:val="20"/>
      <w:szCs w:val="20"/>
    </w:rPr>
  </w:style>
  <w:style w:type="character" w:customStyle="1" w:styleId="ListParagraphChar">
    <w:name w:val="List Paragraph Char"/>
    <w:basedOn w:val="Tipodeletrapredefinidodopargrafo"/>
    <w:link w:val="PargrafodaLista1"/>
    <w:locked/>
    <w:rsid w:val="008C620F"/>
    <w:rPr>
      <w:lang w:val="pt-PT" w:eastAsia="pt-PT" w:bidi="ar-SA"/>
    </w:rPr>
  </w:style>
  <w:style w:type="paragraph" w:styleId="Cabealho">
    <w:name w:val="header"/>
    <w:basedOn w:val="Normal"/>
    <w:rsid w:val="008C620F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8C620F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8C620F"/>
  </w:style>
  <w:style w:type="paragraph" w:styleId="Listacommarcas">
    <w:name w:val="List Bullet"/>
    <w:basedOn w:val="Normal"/>
    <w:unhideWhenUsed/>
    <w:rsid w:val="00B80247"/>
    <w:pPr>
      <w:numPr>
        <w:numId w:val="5"/>
      </w:numPr>
      <w:suppressAutoHyphens/>
      <w:contextualSpacing/>
    </w:pPr>
    <w:rPr>
      <w:lang w:eastAsia="ar-SA"/>
    </w:rPr>
  </w:style>
  <w:style w:type="paragraph" w:styleId="Textodebalo">
    <w:name w:val="Balloon Text"/>
    <w:basedOn w:val="Normal"/>
    <w:link w:val="TextodebaloCarcter"/>
    <w:rsid w:val="00C307E8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rsid w:val="00C307E8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arcter"/>
    <w:rsid w:val="001961F5"/>
    <w:pPr>
      <w:tabs>
        <w:tab w:val="left" w:pos="1701"/>
      </w:tabs>
      <w:jc w:val="both"/>
    </w:pPr>
    <w:rPr>
      <w:szCs w:val="20"/>
    </w:rPr>
  </w:style>
  <w:style w:type="character" w:customStyle="1" w:styleId="CorpodetextoCarcter">
    <w:name w:val="Corpo de texto Carácter"/>
    <w:basedOn w:val="Tipodeletrapredefinidodopargrafo"/>
    <w:link w:val="Corpodetexto"/>
    <w:rsid w:val="001961F5"/>
    <w:rPr>
      <w:sz w:val="24"/>
    </w:rPr>
  </w:style>
  <w:style w:type="paragraph" w:styleId="PargrafodaLista">
    <w:name w:val="List Paragraph"/>
    <w:basedOn w:val="Normal"/>
    <w:uiPriority w:val="34"/>
    <w:qFormat/>
    <w:rsid w:val="0077496F"/>
    <w:pPr>
      <w:ind w:left="720"/>
      <w:contextualSpacing/>
    </w:pPr>
  </w:style>
  <w:style w:type="paragraph" w:styleId="NormalWeb">
    <w:name w:val="Normal (Web)"/>
    <w:basedOn w:val="Normal"/>
    <w:rsid w:val="00C941C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563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Escola Superior de Gestão e Tecnologia</vt:lpstr>
    </vt:vector>
  </TitlesOfParts>
  <Company>..</Company>
  <LinksUpToDate>false</LinksUpToDate>
  <CharactersWithSpaces>3598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Escola Superior de Gestão e Tecnologia</dc:title>
  <dc:creator>Artur</dc:creator>
  <cp:lastModifiedBy>Cristina Leitão</cp:lastModifiedBy>
  <cp:revision>7</cp:revision>
  <cp:lastPrinted>2015-02-08T15:19:00Z</cp:lastPrinted>
  <dcterms:created xsi:type="dcterms:W3CDTF">2015-03-04T10:34:00Z</dcterms:created>
  <dcterms:modified xsi:type="dcterms:W3CDTF">2015-03-04T12:02:00Z</dcterms:modified>
</cp:coreProperties>
</file>